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"/>
        <w:gridCol w:w="10642"/>
        <w:gridCol w:w="34"/>
        <w:gridCol w:w="166"/>
      </w:tblGrid>
      <w:tr w:rsidR="00615892" w14:paraId="792C5BAB" w14:textId="77777777" w:rsidTr="001B38DE">
        <w:trPr>
          <w:trHeight w:val="850"/>
        </w:trPr>
        <w:tc>
          <w:tcPr>
            <w:tcW w:w="33" w:type="dxa"/>
          </w:tcPr>
          <w:p w14:paraId="1AAD9D0B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10676" w:type="dxa"/>
            <w:gridSpan w:val="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63"/>
            </w:tblGrid>
            <w:tr w:rsidR="00D41739" w14:paraId="0650B650" w14:textId="77777777">
              <w:trPr>
                <w:trHeight w:val="772"/>
              </w:trPr>
              <w:tc>
                <w:tcPr>
                  <w:tcW w:w="1066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6E74AF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Calibri" w:eastAsia="Calibri" w:hAnsi="Calibri"/>
                      <w:color w:val="000000"/>
                      <w:sz w:val="22"/>
                    </w:rPr>
                    <w:t>NUS CONFIDENTIAL</w:t>
                  </w:r>
                  <w:r>
                    <w:rPr>
                      <w:rFonts w:ascii="Calibri" w:eastAsia="Calibri" w:hAnsi="Calibri"/>
                      <w:color w:val="000000"/>
                      <w:sz w:val="22"/>
                    </w:rPr>
                    <w:br/>
                    <w:t>for NUS internal use only</w:t>
                  </w:r>
                </w:p>
                <w:p w14:paraId="77EAE57B" w14:textId="77777777" w:rsidR="00D41739" w:rsidRDefault="00F4506B">
                  <w:pPr>
                    <w:spacing w:after="0" w:line="240" w:lineRule="auto"/>
                    <w:rPr>
                      <w:rFonts w:ascii="Calibri" w:eastAsia="Calibri" w:hAnsi="Calibri"/>
                      <w:color w:val="000000"/>
                      <w:sz w:val="22"/>
                    </w:rPr>
                  </w:pPr>
                  <w:r>
                    <w:rPr>
                      <w:rFonts w:ascii="Calibri" w:eastAsia="Calibri" w:hAnsi="Calibri"/>
                      <w:color w:val="000000"/>
                      <w:sz w:val="22"/>
                      <w:u w:val="single"/>
                    </w:rPr>
                    <w:t>NOT</w:t>
                  </w:r>
                  <w:r>
                    <w:rPr>
                      <w:rFonts w:ascii="Calibri" w:eastAsia="Calibri" w:hAnsi="Calibri"/>
                      <w:color w:val="000000"/>
                      <w:sz w:val="22"/>
                    </w:rPr>
                    <w:t xml:space="preserve"> for external circulation</w:t>
                  </w:r>
                </w:p>
                <w:p w14:paraId="0B503187" w14:textId="77777777" w:rsidR="00615892" w:rsidRDefault="00615892">
                  <w:pPr>
                    <w:spacing w:after="0" w:line="240" w:lineRule="auto"/>
                    <w:rPr>
                      <w:rFonts w:ascii="Calibri" w:eastAsia="Calibri" w:hAnsi="Calibri"/>
                      <w:color w:val="000000"/>
                      <w:sz w:val="22"/>
                    </w:rPr>
                  </w:pPr>
                </w:p>
                <w:p w14:paraId="557F0E34" w14:textId="0705FDF9" w:rsidR="00615892" w:rsidRPr="000E6B38" w:rsidRDefault="0001346F">
                  <w:pPr>
                    <w:spacing w:after="0" w:line="240" w:lineRule="auto"/>
                  </w:pPr>
                  <w:bookmarkStart w:id="0" w:name="OLE_LINK1"/>
                  <w:r w:rsidRPr="000E6B38">
                    <w:rPr>
                      <w:rFonts w:ascii="Calibri" w:eastAsia="Calibri" w:hAnsi="Calibri"/>
                      <w:color w:val="000000"/>
                      <w:sz w:val="22"/>
                    </w:rPr>
                    <w:t>[[IMAGE</w:t>
                  </w:r>
                  <w:bookmarkEnd w:id="0"/>
                  <w:r w:rsidRPr="000E6B38">
                    <w:rPr>
                      <w:rFonts w:ascii="Calibri" w:eastAsia="Calibri" w:hAnsi="Calibri"/>
                      <w:color w:val="000000"/>
                      <w:sz w:val="22"/>
                    </w:rPr>
                    <w:t>]]</w:t>
                  </w:r>
                </w:p>
              </w:tc>
            </w:tr>
          </w:tbl>
          <w:p w14:paraId="616ED13C" w14:textId="77777777" w:rsidR="00D41739" w:rsidRDefault="00D41739">
            <w:pPr>
              <w:spacing w:after="0" w:line="240" w:lineRule="auto"/>
            </w:pPr>
          </w:p>
        </w:tc>
        <w:tc>
          <w:tcPr>
            <w:tcW w:w="166" w:type="dxa"/>
          </w:tcPr>
          <w:p w14:paraId="712D7D49" w14:textId="77777777" w:rsidR="00D41739" w:rsidRDefault="00D41739">
            <w:pPr>
              <w:pStyle w:val="EmptyCellLayoutStyle"/>
              <w:spacing w:after="0" w:line="240" w:lineRule="auto"/>
            </w:pPr>
          </w:p>
        </w:tc>
      </w:tr>
      <w:tr w:rsidR="00D41739" w14:paraId="765CD469" w14:textId="77777777" w:rsidTr="001B38DE">
        <w:trPr>
          <w:trHeight w:val="184"/>
        </w:trPr>
        <w:tc>
          <w:tcPr>
            <w:tcW w:w="33" w:type="dxa"/>
          </w:tcPr>
          <w:p w14:paraId="35C59C98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10642" w:type="dxa"/>
          </w:tcPr>
          <w:p w14:paraId="7915353A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34" w:type="dxa"/>
          </w:tcPr>
          <w:p w14:paraId="3DA7F33F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6F2B976B" w14:textId="77777777" w:rsidR="00D41739" w:rsidRDefault="00D41739">
            <w:pPr>
              <w:pStyle w:val="EmptyCellLayoutStyle"/>
              <w:spacing w:after="0" w:line="240" w:lineRule="auto"/>
            </w:pPr>
          </w:p>
        </w:tc>
      </w:tr>
      <w:tr w:rsidR="00615892" w14:paraId="353BD120" w14:textId="77777777" w:rsidTr="001B38DE">
        <w:tc>
          <w:tcPr>
            <w:tcW w:w="10675" w:type="dxa"/>
            <w:gridSpan w:val="2"/>
          </w:tcPr>
          <w:tbl>
            <w:tblPr>
              <w:tblW w:w="10657" w:type="dxa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8"/>
              <w:gridCol w:w="6689"/>
            </w:tblGrid>
            <w:tr w:rsidR="00D41739" w14:paraId="30F28009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3461DD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Name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9B46A9" w14:textId="093A6378" w:rsidR="00D41739" w:rsidRDefault="008043A6">
                  <w:pPr>
                    <w:spacing w:after="0" w:line="240" w:lineRule="auto"/>
                  </w:pPr>
                  <w:r>
                    <w:t>[[NAME]]</w:t>
                  </w:r>
                </w:p>
              </w:tc>
            </w:tr>
            <w:tr w:rsidR="00D41739" w14:paraId="696F6A2A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26AD6A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Age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D794AD" w14:textId="0921BB0F" w:rsidR="00D41739" w:rsidRDefault="008043A6">
                  <w:pPr>
                    <w:spacing w:after="0" w:line="240" w:lineRule="auto"/>
                  </w:pPr>
                  <w:r>
                    <w:t>[[AGE]]</w:t>
                  </w:r>
                </w:p>
              </w:tc>
            </w:tr>
            <w:tr w:rsidR="00D41739" w14:paraId="031C4541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48CBBC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Nationality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BCE7FA" w14:textId="2824EA54" w:rsidR="00D41739" w:rsidRDefault="008043A6">
                  <w:pPr>
                    <w:spacing w:after="0" w:line="240" w:lineRule="auto"/>
                  </w:pPr>
                  <w:r>
                    <w:t>[[NATIONALITY]]</w:t>
                  </w:r>
                </w:p>
              </w:tc>
            </w:tr>
            <w:tr w:rsidR="00D41739" w14:paraId="211008D3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998396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Net Worth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259FB72" w14:textId="1A46BE49" w:rsidR="00D41739" w:rsidRDefault="008043A6">
                  <w:pPr>
                    <w:spacing w:after="0" w:line="240" w:lineRule="auto"/>
                  </w:pPr>
                  <w:r>
                    <w:t>[[NET_WORTH]]</w:t>
                  </w:r>
                </w:p>
              </w:tc>
            </w:tr>
            <w:tr w:rsidR="00D41739" w14:paraId="5F7200F4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2F5A45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Education Degree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A6FE2E" w14:textId="6F898257" w:rsidR="00D41739" w:rsidRDefault="008043A6" w:rsidP="00F4506B">
                  <w:pPr>
                    <w:spacing w:after="0" w:line="240" w:lineRule="auto"/>
                  </w:pPr>
                  <w:r>
                    <w:t>[[EDUCATION_DEGREE]]</w:t>
                  </w:r>
                </w:p>
              </w:tc>
            </w:tr>
            <w:tr w:rsidR="00D41739" w14:paraId="04DD70A0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9B6D1A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Class of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B55DD4" w14:textId="25528E08" w:rsidR="00D41739" w:rsidRDefault="008043A6">
                  <w:pPr>
                    <w:spacing w:after="0" w:line="240" w:lineRule="auto"/>
                  </w:pPr>
                  <w:r>
                    <w:t>[[CLASS_OF]]</w:t>
                  </w:r>
                </w:p>
              </w:tc>
            </w:tr>
            <w:tr w:rsidR="00D41739" w14:paraId="4705029A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365F1A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Brief Biography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EB2C08" w14:textId="30F8F002" w:rsidR="00D41739" w:rsidRPr="00D246BF" w:rsidRDefault="008043A6">
                  <w:pPr>
                    <w:spacing w:after="0" w:line="240" w:lineRule="auto"/>
                  </w:pPr>
                  <w:r>
                    <w:t>[[BIOGRAPHY]]</w:t>
                  </w:r>
                </w:p>
              </w:tc>
            </w:tr>
            <w:tr w:rsidR="00D41739" w14:paraId="4316EEB4" w14:textId="77777777" w:rsidTr="00615892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41A3AA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Family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3082CE" w14:textId="79AAFABA" w:rsidR="00D41739" w:rsidRDefault="008043A6">
                  <w:pPr>
                    <w:spacing w:after="0" w:line="240" w:lineRule="auto"/>
                  </w:pPr>
                  <w:r>
                    <w:t>[[FAMILY]]</w:t>
                  </w:r>
                </w:p>
              </w:tc>
            </w:tr>
          </w:tbl>
          <w:p w14:paraId="61D04F5F" w14:textId="77777777" w:rsidR="00D41739" w:rsidRDefault="00D41739">
            <w:pPr>
              <w:spacing w:after="0" w:line="240" w:lineRule="auto"/>
            </w:pPr>
          </w:p>
        </w:tc>
        <w:tc>
          <w:tcPr>
            <w:tcW w:w="34" w:type="dxa"/>
          </w:tcPr>
          <w:p w14:paraId="0501863D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26877262" w14:textId="77777777" w:rsidR="00D41739" w:rsidRDefault="00D41739">
            <w:pPr>
              <w:pStyle w:val="EmptyCellLayoutStyle"/>
              <w:spacing w:after="0" w:line="240" w:lineRule="auto"/>
            </w:pPr>
          </w:p>
        </w:tc>
      </w:tr>
      <w:tr w:rsidR="00615892" w14:paraId="1CAD6CD9" w14:textId="77777777" w:rsidTr="001B38DE">
        <w:tc>
          <w:tcPr>
            <w:tcW w:w="10675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8"/>
              <w:gridCol w:w="6689"/>
            </w:tblGrid>
            <w:tr w:rsidR="00D41739" w14:paraId="4224C7F1" w14:textId="77777777">
              <w:trPr>
                <w:trHeight w:val="262"/>
              </w:trPr>
              <w:tc>
                <w:tcPr>
                  <w:tcW w:w="3968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D282F4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Key Position / Organization</w:t>
                  </w:r>
                </w:p>
              </w:tc>
              <w:tc>
                <w:tcPr>
                  <w:tcW w:w="6689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F6ABAC" w14:textId="3E9CB18F" w:rsidR="00D41739" w:rsidRDefault="008043A6">
                  <w:pPr>
                    <w:spacing w:after="0" w:line="240" w:lineRule="auto"/>
                  </w:pPr>
                  <w:r>
                    <w:t>[[KEY_POSITION_ORGANISATION]]</w:t>
                  </w:r>
                </w:p>
              </w:tc>
            </w:tr>
            <w:tr w:rsidR="00D41739" w14:paraId="439BAB52" w14:textId="77777777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17361B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Organisation</w:t>
                  </w: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835D35" w14:textId="77777777" w:rsidR="00D41739" w:rsidRDefault="00F4506B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Job Title</w:t>
                  </w:r>
                </w:p>
              </w:tc>
            </w:tr>
            <w:tr w:rsidR="00D41739" w14:paraId="621AFEED" w14:textId="77777777">
              <w:trPr>
                <w:trHeight w:val="262"/>
              </w:trPr>
              <w:tc>
                <w:tcPr>
                  <w:tcW w:w="396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08464D" w14:textId="77777777" w:rsidR="00D41739" w:rsidRDefault="00D41739">
                  <w:pPr>
                    <w:spacing w:after="0" w:line="240" w:lineRule="auto"/>
                  </w:pPr>
                </w:p>
              </w:tc>
              <w:tc>
                <w:tcPr>
                  <w:tcW w:w="668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7DC5D3" w14:textId="4224327B" w:rsidR="00D41739" w:rsidRDefault="008043A6">
                  <w:pPr>
                    <w:spacing w:after="0" w:line="240" w:lineRule="auto"/>
                  </w:pPr>
                  <w:r>
                    <w:t>[[JOB_TITLE]]</w:t>
                  </w:r>
                </w:p>
              </w:tc>
            </w:tr>
          </w:tbl>
          <w:p w14:paraId="40B2AAAE" w14:textId="77777777" w:rsidR="00D41739" w:rsidRDefault="00D41739">
            <w:pPr>
              <w:spacing w:after="0" w:line="240" w:lineRule="auto"/>
            </w:pPr>
          </w:p>
        </w:tc>
        <w:tc>
          <w:tcPr>
            <w:tcW w:w="34" w:type="dxa"/>
          </w:tcPr>
          <w:p w14:paraId="49F0AE79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3162218A" w14:textId="77777777" w:rsidR="00D41739" w:rsidRDefault="00D41739">
            <w:pPr>
              <w:pStyle w:val="EmptyCellLayoutStyle"/>
              <w:spacing w:after="0" w:line="240" w:lineRule="auto"/>
            </w:pPr>
          </w:p>
        </w:tc>
      </w:tr>
      <w:tr w:rsidR="00615892" w14:paraId="5E4DA54F" w14:textId="77777777" w:rsidTr="001B38DE">
        <w:tc>
          <w:tcPr>
            <w:tcW w:w="10675" w:type="dxa"/>
            <w:gridSpan w:val="2"/>
          </w:tcPr>
          <w:p w14:paraId="142DCD3E" w14:textId="77777777" w:rsidR="00D41739" w:rsidRDefault="00D41739">
            <w:pPr>
              <w:spacing w:after="0" w:line="240" w:lineRule="auto"/>
            </w:pPr>
          </w:p>
        </w:tc>
        <w:tc>
          <w:tcPr>
            <w:tcW w:w="34" w:type="dxa"/>
          </w:tcPr>
          <w:p w14:paraId="524EFE30" w14:textId="77777777" w:rsidR="00D41739" w:rsidRDefault="00D41739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3B7A4FA1" w14:textId="77777777" w:rsidR="00D41739" w:rsidRDefault="00D41739">
            <w:pPr>
              <w:pStyle w:val="EmptyCellLayoutStyle"/>
              <w:spacing w:after="0" w:line="240" w:lineRule="auto"/>
            </w:pPr>
          </w:p>
        </w:tc>
      </w:tr>
      <w:tr w:rsidR="001B38DE" w14:paraId="35891F8C" w14:textId="77777777" w:rsidTr="001B38DE">
        <w:tc>
          <w:tcPr>
            <w:tcW w:w="10675" w:type="dxa"/>
            <w:gridSpan w:val="2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70"/>
              <w:gridCol w:w="6687"/>
            </w:tblGrid>
            <w:tr w:rsidR="001B38DE" w14:paraId="5D6DC03E" w14:textId="77777777" w:rsidTr="00615892">
              <w:trPr>
                <w:trHeight w:val="262"/>
              </w:trPr>
              <w:tc>
                <w:tcPr>
                  <w:tcW w:w="3970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7A45B2" w14:textId="77777777" w:rsidR="001B38DE" w:rsidRDefault="001B38DE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Giving to other organizations</w:t>
                  </w:r>
                </w:p>
              </w:tc>
              <w:tc>
                <w:tcPr>
                  <w:tcW w:w="6687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D09842" w14:textId="77777777" w:rsidR="001B38DE" w:rsidRDefault="001B38DE">
                  <w:pPr>
                    <w:spacing w:after="0" w:line="240" w:lineRule="auto"/>
                  </w:pPr>
                  <w:r>
                    <w:t>[[DONATION_HISTORY]]</w:t>
                  </w:r>
                </w:p>
              </w:tc>
            </w:tr>
            <w:tr w:rsidR="001B38DE" w14:paraId="44351BEB" w14:textId="77777777" w:rsidTr="00615892">
              <w:trPr>
                <w:trHeight w:val="262"/>
              </w:trPr>
              <w:tc>
                <w:tcPr>
                  <w:tcW w:w="3970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74E111" w14:textId="77777777" w:rsidR="001B38DE" w:rsidRDefault="001B38DE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Demonstrated Interests</w:t>
                  </w:r>
                </w:p>
              </w:tc>
              <w:tc>
                <w:tcPr>
                  <w:tcW w:w="6687" w:type="dxa"/>
                  <w:tcBorders>
                    <w:top w:val="nil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CEB269C" w14:textId="77777777" w:rsidR="001B38DE" w:rsidRDefault="001B38DE">
                  <w:pPr>
                    <w:spacing w:after="0" w:line="240" w:lineRule="auto"/>
                  </w:pPr>
                  <w:r>
                    <w:t>[[DEMONSTRATED_INTERESTS]]</w:t>
                  </w:r>
                </w:p>
              </w:tc>
            </w:tr>
            <w:tr w:rsidR="001B38DE" w14:paraId="180AE2AE" w14:textId="77777777" w:rsidTr="00615892">
              <w:trPr>
                <w:trHeight w:val="262"/>
              </w:trPr>
              <w:tc>
                <w:tcPr>
                  <w:tcW w:w="397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7CD9C4" w14:textId="77777777" w:rsidR="001B38DE" w:rsidRDefault="001B38DE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</w:rPr>
                    <w:t>Other interesting facts</w:t>
                  </w:r>
                </w:p>
              </w:tc>
              <w:tc>
                <w:tcPr>
                  <w:tcW w:w="668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BB146A" w14:textId="77777777" w:rsidR="001B38DE" w:rsidRPr="00D246BF" w:rsidRDefault="001B38DE">
                  <w:pPr>
                    <w:spacing w:after="0" w:line="240" w:lineRule="auto"/>
                    <w:rPr>
                      <w:rFonts w:eastAsia="Arial"/>
                      <w:color w:val="000000"/>
                    </w:rPr>
                  </w:pPr>
                  <w:r>
                    <w:rPr>
                      <w:rFonts w:eastAsia="Arial"/>
                      <w:color w:val="000000"/>
                    </w:rPr>
                    <w:t>[[INTERESTING_FACTS]]</w:t>
                  </w:r>
                  <w:r w:rsidRPr="00D246BF">
                    <w:rPr>
                      <w:rFonts w:eastAsia="Arial"/>
                      <w:color w:val="000000"/>
                    </w:rPr>
                    <w:br/>
                  </w:r>
                </w:p>
              </w:tc>
            </w:tr>
            <w:tr w:rsidR="001B38DE" w14:paraId="41F8B51E" w14:textId="77777777" w:rsidTr="00615892">
              <w:trPr>
                <w:trHeight w:val="262"/>
              </w:trPr>
              <w:tc>
                <w:tcPr>
                  <w:tcW w:w="397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A6DB37" w14:textId="77777777" w:rsidR="001B38DE" w:rsidRDefault="001B38DE">
                  <w:pPr>
                    <w:spacing w:after="0" w:line="240" w:lineRule="auto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</w:rPr>
                    <w:t>Potential Connectors</w:t>
                  </w:r>
                </w:p>
              </w:tc>
              <w:tc>
                <w:tcPr>
                  <w:tcW w:w="668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34BB0D" w14:textId="77777777" w:rsidR="001B38DE" w:rsidRDefault="001B38DE">
                  <w:pPr>
                    <w:spacing w:after="0" w:line="240" w:lineRule="auto"/>
                  </w:pPr>
                  <w:r>
                    <w:t>[[POTENTIAL_CONNECTORS]]</w:t>
                  </w:r>
                </w:p>
              </w:tc>
            </w:tr>
            <w:tr w:rsidR="001B38DE" w14:paraId="2E9E740D" w14:textId="77777777" w:rsidTr="00615892">
              <w:trPr>
                <w:trHeight w:val="262"/>
              </w:trPr>
              <w:tc>
                <w:tcPr>
                  <w:tcW w:w="397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49201A" w14:textId="77777777" w:rsidR="001B38DE" w:rsidRDefault="001B38DE" w:rsidP="00831391">
                  <w:pPr>
                    <w:tabs>
                      <w:tab w:val="left" w:pos="2346"/>
                    </w:tabs>
                    <w:spacing w:after="0" w:line="240" w:lineRule="auto"/>
                  </w:pP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</w:rPr>
                    <w:t>Adverse News</w:t>
                  </w:r>
                  <w:r>
                    <w:rPr>
                      <w:rFonts w:ascii="Calibri" w:eastAsia="Calibri" w:hAnsi="Calibri"/>
                      <w:b/>
                      <w:color w:val="000000"/>
                      <w:sz w:val="24"/>
                    </w:rPr>
                    <w:tab/>
                  </w:r>
                </w:p>
              </w:tc>
              <w:tc>
                <w:tcPr>
                  <w:tcW w:w="668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9618E56" w14:textId="77777777" w:rsidR="001B38DE" w:rsidRDefault="001B38DE">
                  <w:pPr>
                    <w:spacing w:after="0" w:line="240" w:lineRule="auto"/>
                  </w:pPr>
                  <w:r>
                    <w:t>[[ADVERSE_NEWS]]</w:t>
                  </w:r>
                </w:p>
              </w:tc>
            </w:tr>
          </w:tbl>
          <w:p w14:paraId="4D3F0A86" w14:textId="77777777" w:rsidR="001B38DE" w:rsidRDefault="001B38DE">
            <w:pPr>
              <w:spacing w:after="0" w:line="240" w:lineRule="auto"/>
            </w:pPr>
          </w:p>
        </w:tc>
        <w:tc>
          <w:tcPr>
            <w:tcW w:w="34" w:type="dxa"/>
          </w:tcPr>
          <w:p w14:paraId="01B35FD4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596FEAA2" w14:textId="77777777" w:rsidR="001B38DE" w:rsidRDefault="001B38DE">
            <w:pPr>
              <w:pStyle w:val="EmptyCellLayoutStyle"/>
              <w:spacing w:after="0" w:line="240" w:lineRule="auto"/>
            </w:pPr>
          </w:p>
        </w:tc>
      </w:tr>
      <w:tr w:rsidR="001B38DE" w14:paraId="1AEA9587" w14:textId="77777777" w:rsidTr="001B38DE">
        <w:tc>
          <w:tcPr>
            <w:tcW w:w="10675" w:type="dxa"/>
            <w:gridSpan w:val="2"/>
          </w:tcPr>
          <w:p w14:paraId="4010D4A0" w14:textId="77777777" w:rsidR="001B38DE" w:rsidRDefault="001B38DE">
            <w:pPr>
              <w:spacing w:after="0" w:line="240" w:lineRule="auto"/>
            </w:pPr>
          </w:p>
        </w:tc>
        <w:tc>
          <w:tcPr>
            <w:tcW w:w="34" w:type="dxa"/>
          </w:tcPr>
          <w:p w14:paraId="53687E5E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6AC4CC9D" w14:textId="77777777" w:rsidR="001B38DE" w:rsidRDefault="001B38DE">
            <w:pPr>
              <w:pStyle w:val="EmptyCellLayoutStyle"/>
              <w:spacing w:after="0" w:line="240" w:lineRule="auto"/>
            </w:pPr>
          </w:p>
        </w:tc>
      </w:tr>
      <w:tr w:rsidR="001B38DE" w14:paraId="47D20C99" w14:textId="77777777" w:rsidTr="001B38DE">
        <w:trPr>
          <w:trHeight w:val="340"/>
        </w:trPr>
        <w:tc>
          <w:tcPr>
            <w:tcW w:w="33" w:type="dxa"/>
          </w:tcPr>
          <w:p w14:paraId="34772480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0642" w:type="dxa"/>
          </w:tcPr>
          <w:p w14:paraId="59C00EC7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34" w:type="dxa"/>
          </w:tcPr>
          <w:p w14:paraId="3803BEB0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02B729FA" w14:textId="77777777" w:rsidR="001B38DE" w:rsidRDefault="001B38DE">
            <w:pPr>
              <w:pStyle w:val="EmptyCellLayoutStyle"/>
              <w:spacing w:after="0" w:line="240" w:lineRule="auto"/>
            </w:pPr>
          </w:p>
        </w:tc>
      </w:tr>
      <w:tr w:rsidR="001B38DE" w14:paraId="71BBB05F" w14:textId="77777777" w:rsidTr="001B38DE">
        <w:tc>
          <w:tcPr>
            <w:tcW w:w="10675" w:type="dxa"/>
            <w:gridSpan w:val="2"/>
          </w:tcPr>
          <w:p w14:paraId="2751CDB0" w14:textId="77777777" w:rsidR="001B38DE" w:rsidRDefault="001B38DE">
            <w:pPr>
              <w:spacing w:after="0" w:line="240" w:lineRule="auto"/>
            </w:pPr>
          </w:p>
        </w:tc>
        <w:tc>
          <w:tcPr>
            <w:tcW w:w="34" w:type="dxa"/>
          </w:tcPr>
          <w:p w14:paraId="7EECA210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57123D04" w14:textId="77777777" w:rsidR="001B38DE" w:rsidRDefault="001B38DE">
            <w:pPr>
              <w:pStyle w:val="EmptyCellLayoutStyle"/>
              <w:spacing w:after="0" w:line="240" w:lineRule="auto"/>
            </w:pPr>
          </w:p>
        </w:tc>
      </w:tr>
      <w:tr w:rsidR="001B38DE" w14:paraId="067365C6" w14:textId="77777777" w:rsidTr="001B38DE">
        <w:trPr>
          <w:trHeight w:val="2283"/>
        </w:trPr>
        <w:tc>
          <w:tcPr>
            <w:tcW w:w="33" w:type="dxa"/>
          </w:tcPr>
          <w:p w14:paraId="486A1842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0642" w:type="dxa"/>
          </w:tcPr>
          <w:p w14:paraId="29317D9C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34" w:type="dxa"/>
          </w:tcPr>
          <w:p w14:paraId="6AAC9725" w14:textId="77777777" w:rsidR="001B38DE" w:rsidRDefault="001B38DE">
            <w:pPr>
              <w:pStyle w:val="EmptyCellLayoutStyle"/>
              <w:spacing w:after="0" w:line="240" w:lineRule="auto"/>
            </w:pPr>
          </w:p>
        </w:tc>
        <w:tc>
          <w:tcPr>
            <w:tcW w:w="166" w:type="dxa"/>
          </w:tcPr>
          <w:p w14:paraId="7A2F5F99" w14:textId="77777777" w:rsidR="001B38DE" w:rsidRDefault="001B38DE">
            <w:pPr>
              <w:pStyle w:val="EmptyCellLayoutStyle"/>
              <w:spacing w:after="0" w:line="240" w:lineRule="auto"/>
            </w:pPr>
          </w:p>
        </w:tc>
      </w:tr>
    </w:tbl>
    <w:p w14:paraId="141413B5" w14:textId="77777777" w:rsidR="00D41739" w:rsidRDefault="00D41739">
      <w:pPr>
        <w:spacing w:after="0" w:line="240" w:lineRule="auto"/>
      </w:pPr>
    </w:p>
    <w:sectPr w:rsidR="00D41739">
      <w:headerReference w:type="default" r:id="rId7"/>
      <w:footerReference w:type="default" r:id="rId8"/>
      <w:pgSz w:w="12007" w:h="16837"/>
      <w:pgMar w:top="566" w:right="566" w:bottom="566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C8D7" w14:textId="77777777" w:rsidR="004431CD" w:rsidRDefault="004431CD">
      <w:pPr>
        <w:spacing w:after="0" w:line="240" w:lineRule="auto"/>
      </w:pPr>
      <w:r>
        <w:separator/>
      </w:r>
    </w:p>
  </w:endnote>
  <w:endnote w:type="continuationSeparator" w:id="0">
    <w:p w14:paraId="687E86B4" w14:textId="77777777" w:rsidR="004431CD" w:rsidRDefault="0044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"/>
      <w:gridCol w:w="10663"/>
      <w:gridCol w:w="178"/>
    </w:tblGrid>
    <w:tr w:rsidR="00D41739" w14:paraId="19222520" w14:textId="77777777">
      <w:tc>
        <w:tcPr>
          <w:tcW w:w="31" w:type="dxa"/>
        </w:tcPr>
        <w:p w14:paraId="5B9F5EE9" w14:textId="77777777" w:rsidR="00D41739" w:rsidRDefault="00D41739">
          <w:pPr>
            <w:pStyle w:val="EmptyCellLayoutStyle"/>
            <w:spacing w:after="0" w:line="240" w:lineRule="auto"/>
          </w:pPr>
        </w:p>
      </w:tc>
      <w:tc>
        <w:tcPr>
          <w:tcW w:w="10663" w:type="dxa"/>
        </w:tcPr>
        <w:p w14:paraId="0C08E5C4" w14:textId="77777777" w:rsidR="00D41739" w:rsidRDefault="00D41739">
          <w:pPr>
            <w:pStyle w:val="EmptyCellLayoutStyle"/>
            <w:spacing w:after="0" w:line="240" w:lineRule="auto"/>
          </w:pPr>
        </w:p>
      </w:tc>
      <w:tc>
        <w:tcPr>
          <w:tcW w:w="178" w:type="dxa"/>
        </w:tcPr>
        <w:p w14:paraId="4C6350DE" w14:textId="77777777" w:rsidR="00D41739" w:rsidRDefault="00D41739">
          <w:pPr>
            <w:pStyle w:val="EmptyCellLayoutStyle"/>
            <w:spacing w:after="0" w:line="240" w:lineRule="auto"/>
          </w:pPr>
        </w:p>
      </w:tc>
    </w:tr>
    <w:tr w:rsidR="00D41739" w14:paraId="0FBE4F39" w14:textId="77777777">
      <w:tc>
        <w:tcPr>
          <w:tcW w:w="31" w:type="dxa"/>
        </w:tcPr>
        <w:p w14:paraId="4DF6F33F" w14:textId="77777777" w:rsidR="00D41739" w:rsidRDefault="00D41739">
          <w:pPr>
            <w:pStyle w:val="EmptyCellLayoutStyle"/>
            <w:spacing w:after="0" w:line="240" w:lineRule="auto"/>
          </w:pPr>
        </w:p>
      </w:tc>
      <w:tc>
        <w:tcPr>
          <w:tcW w:w="1066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663"/>
          </w:tblGrid>
          <w:tr w:rsidR="00D41739" w14:paraId="18EDA2B3" w14:textId="77777777">
            <w:trPr>
              <w:trHeight w:val="205"/>
            </w:trPr>
            <w:tc>
              <w:tcPr>
                <w:tcW w:w="1066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5DEA1B0" w14:textId="77777777" w:rsidR="00D41739" w:rsidRDefault="00F4506B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color w:val="000000"/>
                    <w:sz w:val="16"/>
                  </w:rPr>
                  <w:t>4/25/2025 10:55:45 AM</w:t>
                </w:r>
              </w:p>
            </w:tc>
          </w:tr>
        </w:tbl>
        <w:p w14:paraId="6F87649F" w14:textId="77777777" w:rsidR="00D41739" w:rsidRDefault="00D41739">
          <w:pPr>
            <w:spacing w:after="0" w:line="240" w:lineRule="auto"/>
          </w:pPr>
        </w:p>
      </w:tc>
      <w:tc>
        <w:tcPr>
          <w:tcW w:w="178" w:type="dxa"/>
        </w:tcPr>
        <w:p w14:paraId="382C1F6C" w14:textId="77777777" w:rsidR="00D41739" w:rsidRDefault="00D41739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A97C" w14:textId="77777777" w:rsidR="004431CD" w:rsidRDefault="004431CD">
      <w:pPr>
        <w:spacing w:after="0" w:line="240" w:lineRule="auto"/>
      </w:pPr>
      <w:r>
        <w:separator/>
      </w:r>
    </w:p>
  </w:footnote>
  <w:footnote w:type="continuationSeparator" w:id="0">
    <w:p w14:paraId="62744630" w14:textId="77777777" w:rsidR="004431CD" w:rsidRDefault="0044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"/>
      <w:gridCol w:w="10670"/>
      <w:gridCol w:w="178"/>
    </w:tblGrid>
    <w:tr w:rsidR="00D41739" w14:paraId="67046B6A" w14:textId="77777777">
      <w:tc>
        <w:tcPr>
          <w:tcW w:w="24" w:type="dxa"/>
        </w:tcPr>
        <w:p w14:paraId="4F640445" w14:textId="77777777" w:rsidR="00D41739" w:rsidRDefault="00D41739">
          <w:pPr>
            <w:pStyle w:val="EmptyCellLayoutStyle"/>
            <w:spacing w:after="0" w:line="240" w:lineRule="auto"/>
          </w:pPr>
        </w:p>
      </w:tc>
      <w:tc>
        <w:tcPr>
          <w:tcW w:w="10670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670"/>
          </w:tblGrid>
          <w:tr w:rsidR="00D41739" w14:paraId="258BB695" w14:textId="77777777">
            <w:trPr>
              <w:trHeight w:val="710"/>
            </w:trPr>
            <w:tc>
              <w:tcPr>
                <w:tcW w:w="1067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4B04A953" w14:textId="77777777" w:rsidR="00D41739" w:rsidRDefault="00F4506B">
                <w:pPr>
                  <w:spacing w:after="0" w:line="240" w:lineRule="auto"/>
                </w:pPr>
                <w:r>
                  <w:rPr>
                    <w:rFonts w:ascii="Calibri" w:eastAsia="Calibri" w:hAnsi="Calibri"/>
                    <w:b/>
                    <w:color w:val="000000"/>
                    <w:sz w:val="28"/>
                  </w:rPr>
                  <w:t>DEVELOPMENT OFFICE</w:t>
                </w:r>
              </w:p>
              <w:p w14:paraId="0CE0C254" w14:textId="77777777" w:rsidR="00D41739" w:rsidRDefault="00F4506B">
                <w:pPr>
                  <w:spacing w:after="0" w:line="240" w:lineRule="auto"/>
                </w:pPr>
                <w:r>
                  <w:rPr>
                    <w:rFonts w:ascii="Calibri" w:eastAsia="Calibri" w:hAnsi="Calibri"/>
                    <w:color w:val="000000"/>
                    <w:sz w:val="22"/>
                  </w:rPr>
                  <w:t>CONFIDENTIAL</w:t>
                </w:r>
              </w:p>
            </w:tc>
          </w:tr>
        </w:tbl>
        <w:p w14:paraId="7BE83017" w14:textId="77777777" w:rsidR="00D41739" w:rsidRDefault="00D41739">
          <w:pPr>
            <w:spacing w:after="0" w:line="240" w:lineRule="auto"/>
          </w:pPr>
        </w:p>
      </w:tc>
      <w:tc>
        <w:tcPr>
          <w:tcW w:w="178" w:type="dxa"/>
        </w:tcPr>
        <w:p w14:paraId="1589EAE1" w14:textId="77777777" w:rsidR="00D41739" w:rsidRDefault="00D41739">
          <w:pPr>
            <w:pStyle w:val="EmptyCellLayoutStyle"/>
            <w:spacing w:after="0" w:line="240" w:lineRule="auto"/>
          </w:pPr>
        </w:p>
      </w:tc>
    </w:tr>
    <w:tr w:rsidR="00D41739" w14:paraId="4E2E68BE" w14:textId="77777777">
      <w:tc>
        <w:tcPr>
          <w:tcW w:w="24" w:type="dxa"/>
        </w:tcPr>
        <w:p w14:paraId="2F99ABC2" w14:textId="77777777" w:rsidR="00D41739" w:rsidRDefault="00D41739">
          <w:pPr>
            <w:pStyle w:val="EmptyCellLayoutStyle"/>
            <w:spacing w:after="0" w:line="240" w:lineRule="auto"/>
          </w:pPr>
        </w:p>
      </w:tc>
      <w:tc>
        <w:tcPr>
          <w:tcW w:w="10670" w:type="dxa"/>
        </w:tcPr>
        <w:p w14:paraId="355EFAAF" w14:textId="77777777" w:rsidR="00D41739" w:rsidRDefault="00D41739">
          <w:pPr>
            <w:pStyle w:val="EmptyCellLayoutStyle"/>
            <w:spacing w:after="0" w:line="240" w:lineRule="auto"/>
          </w:pPr>
        </w:p>
      </w:tc>
      <w:tc>
        <w:tcPr>
          <w:tcW w:w="178" w:type="dxa"/>
        </w:tcPr>
        <w:p w14:paraId="17C3D0D0" w14:textId="77777777" w:rsidR="00D41739" w:rsidRDefault="00D41739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 w16cid:durableId="171343307">
    <w:abstractNumId w:val="0"/>
  </w:num>
  <w:num w:numId="2" w16cid:durableId="412817404">
    <w:abstractNumId w:val="1"/>
  </w:num>
  <w:num w:numId="3" w16cid:durableId="1290282886">
    <w:abstractNumId w:val="2"/>
  </w:num>
  <w:num w:numId="4" w16cid:durableId="482887979">
    <w:abstractNumId w:val="3"/>
  </w:num>
  <w:num w:numId="5" w16cid:durableId="2024672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39"/>
    <w:rsid w:val="00011050"/>
    <w:rsid w:val="0001346F"/>
    <w:rsid w:val="000E6B38"/>
    <w:rsid w:val="001B38DE"/>
    <w:rsid w:val="001F7BD7"/>
    <w:rsid w:val="002706F4"/>
    <w:rsid w:val="00310348"/>
    <w:rsid w:val="003E690D"/>
    <w:rsid w:val="00410CA5"/>
    <w:rsid w:val="004431CD"/>
    <w:rsid w:val="004724BC"/>
    <w:rsid w:val="004A7C2D"/>
    <w:rsid w:val="004C43B7"/>
    <w:rsid w:val="005203CC"/>
    <w:rsid w:val="00581002"/>
    <w:rsid w:val="005A5B7E"/>
    <w:rsid w:val="005C1AD4"/>
    <w:rsid w:val="00615892"/>
    <w:rsid w:val="006E12BB"/>
    <w:rsid w:val="00803187"/>
    <w:rsid w:val="008043A6"/>
    <w:rsid w:val="00831391"/>
    <w:rsid w:val="00857036"/>
    <w:rsid w:val="00A564B0"/>
    <w:rsid w:val="00B70162"/>
    <w:rsid w:val="00B90AF0"/>
    <w:rsid w:val="00C14C0E"/>
    <w:rsid w:val="00C20BB7"/>
    <w:rsid w:val="00D246BF"/>
    <w:rsid w:val="00D41739"/>
    <w:rsid w:val="00EC561F"/>
    <w:rsid w:val="00F4506B"/>
    <w:rsid w:val="00F51E59"/>
    <w:rsid w:val="00F61A1A"/>
    <w:rsid w:val="00FC2385"/>
    <w:rsid w:val="00FD543E"/>
    <w:rsid w:val="00FE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64B4"/>
  <w15:docId w15:val="{73D42283-CD64-4E3D-A528-A9ACC956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ProfileInConstituentTab</vt:lpstr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ProfileInConstituentTab</dc:title>
  <dc:creator>Ryo Seah</dc:creator>
  <dc:description/>
  <cp:lastModifiedBy>Ryo Seah</cp:lastModifiedBy>
  <cp:revision>10</cp:revision>
  <dcterms:created xsi:type="dcterms:W3CDTF">2025-06-05T07:48:00Z</dcterms:created>
  <dcterms:modified xsi:type="dcterms:W3CDTF">2025-08-24T14:42:00Z</dcterms:modified>
</cp:coreProperties>
</file>