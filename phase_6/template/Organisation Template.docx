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"/>
        <w:gridCol w:w="10626"/>
        <w:gridCol w:w="36"/>
        <w:gridCol w:w="178"/>
      </w:tblGrid>
      <w:tr w:rsidR="00745295" w14:paraId="379ABD3C" w14:textId="77777777" w:rsidTr="00745295">
        <w:trPr>
          <w:trHeight w:val="850"/>
        </w:trPr>
        <w:tc>
          <w:tcPr>
            <w:tcW w:w="31" w:type="dxa"/>
          </w:tcPr>
          <w:p w14:paraId="70DA9612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0626" w:type="dxa"/>
            <w:gridSpan w:val="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662"/>
            </w:tblGrid>
            <w:tr w:rsidR="00B8754C" w14:paraId="4631124F" w14:textId="77777777">
              <w:trPr>
                <w:trHeight w:val="772"/>
              </w:trPr>
              <w:tc>
                <w:tcPr>
                  <w:tcW w:w="106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BC1AA4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t>NUS CONFIDENTIAL</w:t>
                  </w: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br/>
                    <w:t>for NUS internal use only</w:t>
                  </w:r>
                </w:p>
                <w:p w14:paraId="2756C0D9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color w:val="000000"/>
                      <w:sz w:val="22"/>
                      <w:u w:val="single"/>
                    </w:rPr>
                    <w:t>NOT</w:t>
                  </w: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t xml:space="preserve"> for external circulation</w:t>
                  </w:r>
                </w:p>
              </w:tc>
            </w:tr>
          </w:tbl>
          <w:p w14:paraId="6398337E" w14:textId="77777777" w:rsidR="00B8754C" w:rsidRDefault="00B8754C">
            <w:pPr>
              <w:spacing w:after="0" w:line="240" w:lineRule="auto"/>
            </w:pPr>
          </w:p>
        </w:tc>
        <w:tc>
          <w:tcPr>
            <w:tcW w:w="178" w:type="dxa"/>
          </w:tcPr>
          <w:p w14:paraId="4CAD8381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B8754C" w14:paraId="2009A438" w14:textId="77777777">
        <w:trPr>
          <w:trHeight w:val="184"/>
        </w:trPr>
        <w:tc>
          <w:tcPr>
            <w:tcW w:w="31" w:type="dxa"/>
          </w:tcPr>
          <w:p w14:paraId="465A8AAD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0626" w:type="dxa"/>
          </w:tcPr>
          <w:p w14:paraId="1A86ED8F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 w14:paraId="45545134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4EBC11F4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745295" w14:paraId="130434CF" w14:textId="77777777" w:rsidTr="00745295">
        <w:tc>
          <w:tcPr>
            <w:tcW w:w="31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2"/>
              <w:gridCol w:w="6677"/>
            </w:tblGrid>
            <w:tr w:rsidR="00B8754C" w14:paraId="0A855D85" w14:textId="77777777" w:rsidTr="00745295">
              <w:trPr>
                <w:trHeight w:val="262"/>
              </w:trPr>
              <w:tc>
                <w:tcPr>
                  <w:tcW w:w="3962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CA7BD8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Name</w:t>
                  </w:r>
                </w:p>
              </w:tc>
              <w:tc>
                <w:tcPr>
                  <w:tcW w:w="667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FDF3F8" w14:textId="57FCE3ED" w:rsidR="00B8754C" w:rsidRDefault="00291650">
                  <w:pPr>
                    <w:spacing w:after="0" w:line="240" w:lineRule="auto"/>
                  </w:pPr>
                  <w:r>
                    <w:t>[[NAME]]</w:t>
                  </w:r>
                </w:p>
              </w:tc>
            </w:tr>
            <w:tr w:rsidR="00B8754C" w14:paraId="3D3A328C" w14:textId="77777777" w:rsidTr="00745295">
              <w:trPr>
                <w:trHeight w:val="262"/>
              </w:trPr>
              <w:tc>
                <w:tcPr>
                  <w:tcW w:w="3962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AEA468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Date of Establishment</w:t>
                  </w:r>
                </w:p>
              </w:tc>
              <w:tc>
                <w:tcPr>
                  <w:tcW w:w="667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E5F6CF" w14:textId="7CDDBE8E" w:rsidR="00B8754C" w:rsidRDefault="00291650">
                  <w:pPr>
                    <w:spacing w:after="0" w:line="240" w:lineRule="auto"/>
                  </w:pPr>
                  <w:r>
                    <w:t>[[</w:t>
                  </w:r>
                  <w:r w:rsidRPr="00291650">
                    <w:t>DATE_OF_ESTABLISHMENT</w:t>
                  </w:r>
                  <w:r>
                    <w:t>]]</w:t>
                  </w:r>
                </w:p>
              </w:tc>
            </w:tr>
            <w:tr w:rsidR="00B8754C" w14:paraId="0182607D" w14:textId="77777777" w:rsidTr="00745295">
              <w:trPr>
                <w:trHeight w:val="262"/>
              </w:trPr>
              <w:tc>
                <w:tcPr>
                  <w:tcW w:w="3962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B20C68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Brief Biography</w:t>
                  </w:r>
                </w:p>
              </w:tc>
              <w:tc>
                <w:tcPr>
                  <w:tcW w:w="667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92F308" w14:textId="0CFBC70D" w:rsidR="00B8754C" w:rsidRPr="00291650" w:rsidRDefault="00291650">
                  <w:pPr>
                    <w:spacing w:after="0" w:line="240" w:lineRule="auto"/>
                    <w:rPr>
                      <w:rFonts w:eastAsia="Arial"/>
                      <w:color w:val="000000"/>
                    </w:rPr>
                  </w:pPr>
                  <w:r w:rsidRPr="00291650">
                    <w:rPr>
                      <w:rFonts w:eastAsia="Arial"/>
                      <w:color w:val="000000"/>
                    </w:rPr>
                    <w:t>[[BIOGRAPHY]]</w:t>
                  </w:r>
                </w:p>
              </w:tc>
            </w:tr>
          </w:tbl>
          <w:p w14:paraId="01BC4214" w14:textId="77777777" w:rsidR="00B8754C" w:rsidRDefault="00B8754C">
            <w:pPr>
              <w:spacing w:after="0" w:line="240" w:lineRule="auto"/>
            </w:pPr>
          </w:p>
        </w:tc>
        <w:tc>
          <w:tcPr>
            <w:tcW w:w="36" w:type="dxa"/>
          </w:tcPr>
          <w:p w14:paraId="5A40644C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7354B081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745295" w14:paraId="11DA36FB" w14:textId="77777777" w:rsidTr="00745295">
        <w:tc>
          <w:tcPr>
            <w:tcW w:w="31" w:type="dxa"/>
            <w:gridSpan w:val="2"/>
          </w:tcPr>
          <w:p w14:paraId="0082D34B" w14:textId="77777777" w:rsidR="00B8754C" w:rsidRDefault="00B8754C">
            <w:pPr>
              <w:spacing w:after="0" w:line="240" w:lineRule="auto"/>
            </w:pPr>
          </w:p>
        </w:tc>
        <w:tc>
          <w:tcPr>
            <w:tcW w:w="36" w:type="dxa"/>
          </w:tcPr>
          <w:p w14:paraId="6758C424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5369832D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745295" w14:paraId="5297D7AC" w14:textId="77777777" w:rsidTr="00745295">
        <w:tc>
          <w:tcPr>
            <w:tcW w:w="31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4"/>
              <w:gridCol w:w="6675"/>
            </w:tblGrid>
            <w:tr w:rsidR="00B8754C" w14:paraId="1FDE3CB4" w14:textId="77777777" w:rsidTr="00F12274">
              <w:trPr>
                <w:trHeight w:val="262"/>
              </w:trPr>
              <w:tc>
                <w:tcPr>
                  <w:tcW w:w="3964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7C08A8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Giving to other organizations</w:t>
                  </w:r>
                </w:p>
              </w:tc>
              <w:tc>
                <w:tcPr>
                  <w:tcW w:w="6675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650E30" w14:textId="5AAC3742" w:rsidR="00B8754C" w:rsidRDefault="004A7C6C">
                  <w:pPr>
                    <w:spacing w:after="0" w:line="240" w:lineRule="auto"/>
                  </w:pPr>
                  <w:r>
                    <w:t>[[DONATION_HISTORY]]</w:t>
                  </w:r>
                </w:p>
              </w:tc>
            </w:tr>
          </w:tbl>
          <w:p w14:paraId="49A88EB8" w14:textId="77777777" w:rsidR="00B8754C" w:rsidRDefault="00B8754C">
            <w:pPr>
              <w:spacing w:after="0" w:line="240" w:lineRule="auto"/>
            </w:pPr>
          </w:p>
        </w:tc>
        <w:tc>
          <w:tcPr>
            <w:tcW w:w="36" w:type="dxa"/>
          </w:tcPr>
          <w:p w14:paraId="2FA4756A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533926F1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745295" w14:paraId="63D166FA" w14:textId="77777777" w:rsidTr="00745295">
        <w:tc>
          <w:tcPr>
            <w:tcW w:w="31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4"/>
              <w:gridCol w:w="6675"/>
            </w:tblGrid>
            <w:tr w:rsidR="00B8754C" w14:paraId="0B82A808" w14:textId="77777777" w:rsidTr="00745295">
              <w:trPr>
                <w:trHeight w:val="262"/>
              </w:trPr>
              <w:tc>
                <w:tcPr>
                  <w:tcW w:w="3964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39BF72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Demonstrated Interests</w:t>
                  </w:r>
                </w:p>
              </w:tc>
              <w:tc>
                <w:tcPr>
                  <w:tcW w:w="6675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7249B7" w14:textId="1EAE2D67" w:rsidR="00B8754C" w:rsidRDefault="00291650">
                  <w:pPr>
                    <w:spacing w:after="0" w:line="240" w:lineRule="auto"/>
                  </w:pPr>
                  <w:r>
                    <w:t>[[</w:t>
                  </w:r>
                  <w:r w:rsidRPr="00291650">
                    <w:t>DEMONSTRATED_INTERESTS</w:t>
                  </w:r>
                  <w:r>
                    <w:t>]]</w:t>
                  </w:r>
                </w:p>
              </w:tc>
            </w:tr>
            <w:tr w:rsidR="00B8754C" w14:paraId="1737FA82" w14:textId="77777777" w:rsidTr="00745295">
              <w:trPr>
                <w:trHeight w:val="262"/>
              </w:trPr>
              <w:tc>
                <w:tcPr>
                  <w:tcW w:w="3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3E0BD9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Other interesting facts</w:t>
                  </w:r>
                </w:p>
              </w:tc>
              <w:tc>
                <w:tcPr>
                  <w:tcW w:w="66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594EFC" w14:textId="6C3226B3" w:rsidR="00B8754C" w:rsidRDefault="00291650">
                  <w:pPr>
                    <w:spacing w:after="0" w:line="240" w:lineRule="auto"/>
                  </w:pPr>
                  <w:r>
                    <w:t>[[</w:t>
                  </w:r>
                  <w:r w:rsidRPr="00291650">
                    <w:t>OTHER_INTERESTING_FACTS</w:t>
                  </w:r>
                  <w:r>
                    <w:t>]]</w:t>
                  </w:r>
                </w:p>
              </w:tc>
            </w:tr>
            <w:tr w:rsidR="00B8754C" w14:paraId="785517CB" w14:textId="77777777" w:rsidTr="00745295">
              <w:trPr>
                <w:trHeight w:val="262"/>
              </w:trPr>
              <w:tc>
                <w:tcPr>
                  <w:tcW w:w="3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920259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>Potential Connectors</w:t>
                  </w:r>
                </w:p>
              </w:tc>
              <w:tc>
                <w:tcPr>
                  <w:tcW w:w="66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710837" w14:textId="1F90C34C" w:rsidR="00B8754C" w:rsidRDefault="00291650">
                  <w:pPr>
                    <w:spacing w:after="0" w:line="240" w:lineRule="auto"/>
                  </w:pPr>
                  <w:r>
                    <w:t>[[</w:t>
                  </w:r>
                  <w:r w:rsidRPr="00291650">
                    <w:t>POTENTIAL_CONNECTORS</w:t>
                  </w:r>
                  <w:r>
                    <w:t>]]</w:t>
                  </w:r>
                </w:p>
              </w:tc>
            </w:tr>
            <w:tr w:rsidR="00B8754C" w14:paraId="2692D41F" w14:textId="77777777" w:rsidTr="00745295">
              <w:trPr>
                <w:trHeight w:val="262"/>
              </w:trPr>
              <w:tc>
                <w:tcPr>
                  <w:tcW w:w="3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8390E0" w14:textId="77777777" w:rsidR="00B8754C" w:rsidRDefault="00000000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>Adverse News</w:t>
                  </w:r>
                </w:p>
              </w:tc>
              <w:tc>
                <w:tcPr>
                  <w:tcW w:w="66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59AEC6" w14:textId="7D0606BA" w:rsidR="00B8754C" w:rsidRDefault="00291650">
                  <w:pPr>
                    <w:spacing w:after="0" w:line="240" w:lineRule="auto"/>
                  </w:pPr>
                  <w:r>
                    <w:t>[[</w:t>
                  </w:r>
                  <w:r w:rsidRPr="00291650">
                    <w:t>ADVERSE_NEWS</w:t>
                  </w:r>
                  <w:r>
                    <w:t>]]</w:t>
                  </w:r>
                </w:p>
              </w:tc>
            </w:tr>
          </w:tbl>
          <w:p w14:paraId="69E07C35" w14:textId="77777777" w:rsidR="00B8754C" w:rsidRDefault="00B8754C">
            <w:pPr>
              <w:spacing w:after="0" w:line="240" w:lineRule="auto"/>
            </w:pPr>
          </w:p>
        </w:tc>
        <w:tc>
          <w:tcPr>
            <w:tcW w:w="36" w:type="dxa"/>
          </w:tcPr>
          <w:p w14:paraId="68FDA058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64FD4874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B8754C" w14:paraId="797CB685" w14:textId="77777777">
        <w:trPr>
          <w:trHeight w:val="340"/>
        </w:trPr>
        <w:tc>
          <w:tcPr>
            <w:tcW w:w="31" w:type="dxa"/>
          </w:tcPr>
          <w:p w14:paraId="736860AE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0626" w:type="dxa"/>
          </w:tcPr>
          <w:p w14:paraId="0651E794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 w14:paraId="0F2DCFB1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6B85723E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745295" w14:paraId="49C7E554" w14:textId="77777777" w:rsidTr="00745295">
        <w:tc>
          <w:tcPr>
            <w:tcW w:w="31" w:type="dxa"/>
            <w:gridSpan w:val="2"/>
          </w:tcPr>
          <w:p w14:paraId="40E39FE1" w14:textId="77777777" w:rsidR="00B8754C" w:rsidRDefault="00B8754C">
            <w:pPr>
              <w:spacing w:after="0" w:line="240" w:lineRule="auto"/>
            </w:pPr>
          </w:p>
        </w:tc>
        <w:tc>
          <w:tcPr>
            <w:tcW w:w="36" w:type="dxa"/>
          </w:tcPr>
          <w:p w14:paraId="04D6C1A1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3DCF038C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  <w:tr w:rsidR="00B8754C" w14:paraId="193E66AD" w14:textId="77777777">
        <w:trPr>
          <w:trHeight w:val="2283"/>
        </w:trPr>
        <w:tc>
          <w:tcPr>
            <w:tcW w:w="31" w:type="dxa"/>
          </w:tcPr>
          <w:p w14:paraId="14B5AEB2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0626" w:type="dxa"/>
          </w:tcPr>
          <w:p w14:paraId="18FB9AB7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36" w:type="dxa"/>
          </w:tcPr>
          <w:p w14:paraId="076B0CDD" w14:textId="77777777" w:rsidR="00B8754C" w:rsidRDefault="00B8754C">
            <w:pPr>
              <w:pStyle w:val="EmptyCellLayoutStyle"/>
              <w:spacing w:after="0" w:line="240" w:lineRule="auto"/>
            </w:pPr>
          </w:p>
        </w:tc>
        <w:tc>
          <w:tcPr>
            <w:tcW w:w="178" w:type="dxa"/>
          </w:tcPr>
          <w:p w14:paraId="30D93E79" w14:textId="77777777" w:rsidR="00B8754C" w:rsidRDefault="00B8754C">
            <w:pPr>
              <w:pStyle w:val="EmptyCellLayoutStyle"/>
              <w:spacing w:after="0" w:line="240" w:lineRule="auto"/>
            </w:pPr>
          </w:p>
        </w:tc>
      </w:tr>
    </w:tbl>
    <w:p w14:paraId="09F5AF9A" w14:textId="77777777" w:rsidR="00B8754C" w:rsidRDefault="00B8754C">
      <w:pPr>
        <w:spacing w:after="0" w:line="240" w:lineRule="auto"/>
      </w:pPr>
    </w:p>
    <w:sectPr w:rsidR="00B8754C">
      <w:headerReference w:type="default" r:id="rId7"/>
      <w:footerReference w:type="default" r:id="rId8"/>
      <w:pgSz w:w="12007" w:h="16837"/>
      <w:pgMar w:top="566" w:right="566" w:bottom="566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FD408" w14:textId="77777777" w:rsidR="0077082E" w:rsidRDefault="0077082E">
      <w:pPr>
        <w:spacing w:after="0" w:line="240" w:lineRule="auto"/>
      </w:pPr>
      <w:r>
        <w:separator/>
      </w:r>
    </w:p>
  </w:endnote>
  <w:endnote w:type="continuationSeparator" w:id="0">
    <w:p w14:paraId="52BAF886" w14:textId="77777777" w:rsidR="0077082E" w:rsidRDefault="00770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"/>
      <w:gridCol w:w="10663"/>
      <w:gridCol w:w="178"/>
    </w:tblGrid>
    <w:tr w:rsidR="00B8754C" w14:paraId="05514A60" w14:textId="77777777">
      <w:tc>
        <w:tcPr>
          <w:tcW w:w="31" w:type="dxa"/>
        </w:tcPr>
        <w:p w14:paraId="05439EFC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0663" w:type="dxa"/>
        </w:tcPr>
        <w:p w14:paraId="0E36E6C4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78" w:type="dxa"/>
        </w:tcPr>
        <w:p w14:paraId="6B3FB009" w14:textId="77777777" w:rsidR="00B8754C" w:rsidRDefault="00B8754C">
          <w:pPr>
            <w:pStyle w:val="EmptyCellLayoutStyle"/>
            <w:spacing w:after="0" w:line="240" w:lineRule="auto"/>
          </w:pPr>
        </w:p>
      </w:tc>
    </w:tr>
    <w:tr w:rsidR="00B8754C" w14:paraId="61B1C9D2" w14:textId="77777777">
      <w:tc>
        <w:tcPr>
          <w:tcW w:w="31" w:type="dxa"/>
        </w:tcPr>
        <w:p w14:paraId="1A9EF728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066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663"/>
          </w:tblGrid>
          <w:tr w:rsidR="00B8754C" w14:paraId="42BF5F4A" w14:textId="77777777">
            <w:trPr>
              <w:trHeight w:val="205"/>
            </w:trPr>
            <w:tc>
              <w:tcPr>
                <w:tcW w:w="1066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5F7C686F" w14:textId="77777777" w:rsidR="00B8754C" w:rsidRDefault="00000000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>4/25/2025 11:26:16 AM</w:t>
                </w:r>
              </w:p>
            </w:tc>
          </w:tr>
        </w:tbl>
        <w:p w14:paraId="42B7621D" w14:textId="77777777" w:rsidR="00B8754C" w:rsidRDefault="00B8754C">
          <w:pPr>
            <w:spacing w:after="0" w:line="240" w:lineRule="auto"/>
          </w:pPr>
        </w:p>
      </w:tc>
      <w:tc>
        <w:tcPr>
          <w:tcW w:w="178" w:type="dxa"/>
        </w:tcPr>
        <w:p w14:paraId="103BD046" w14:textId="77777777" w:rsidR="00B8754C" w:rsidRDefault="00B8754C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EFD1D" w14:textId="77777777" w:rsidR="0077082E" w:rsidRDefault="0077082E">
      <w:pPr>
        <w:spacing w:after="0" w:line="240" w:lineRule="auto"/>
      </w:pPr>
      <w:r>
        <w:separator/>
      </w:r>
    </w:p>
  </w:footnote>
  <w:footnote w:type="continuationSeparator" w:id="0">
    <w:p w14:paraId="509EA0FA" w14:textId="77777777" w:rsidR="0077082E" w:rsidRDefault="00770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"/>
      <w:gridCol w:w="10670"/>
      <w:gridCol w:w="178"/>
    </w:tblGrid>
    <w:tr w:rsidR="00B8754C" w14:paraId="07B65FAD" w14:textId="77777777">
      <w:tc>
        <w:tcPr>
          <w:tcW w:w="24" w:type="dxa"/>
        </w:tcPr>
        <w:p w14:paraId="17917CFD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067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670"/>
          </w:tblGrid>
          <w:tr w:rsidR="00B8754C" w14:paraId="0BBD75AF" w14:textId="77777777">
            <w:trPr>
              <w:trHeight w:val="710"/>
            </w:trPr>
            <w:tc>
              <w:tcPr>
                <w:tcW w:w="1067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374A4BE" w14:textId="77777777" w:rsidR="00B8754C" w:rsidRDefault="00000000">
                <w:pPr>
                  <w:spacing w:after="0" w:line="240" w:lineRule="auto"/>
                </w:pPr>
                <w:r>
                  <w:rPr>
                    <w:rFonts w:ascii="Calibri" w:eastAsia="Calibri" w:hAnsi="Calibri"/>
                    <w:b/>
                    <w:color w:val="000000"/>
                    <w:sz w:val="28"/>
                  </w:rPr>
                  <w:t>DEVELOPMENT OFFICE</w:t>
                </w:r>
              </w:p>
              <w:p w14:paraId="6CE0EBA8" w14:textId="77777777" w:rsidR="00B8754C" w:rsidRDefault="00000000">
                <w:pPr>
                  <w:spacing w:after="0" w:line="240" w:lineRule="auto"/>
                </w:pPr>
                <w:r>
                  <w:rPr>
                    <w:rFonts w:ascii="Calibri" w:eastAsia="Calibri" w:hAnsi="Calibri"/>
                    <w:color w:val="000000"/>
                    <w:sz w:val="22"/>
                  </w:rPr>
                  <w:t>CONFIDENTIAL</w:t>
                </w:r>
              </w:p>
            </w:tc>
          </w:tr>
        </w:tbl>
        <w:p w14:paraId="7E58728B" w14:textId="77777777" w:rsidR="00B8754C" w:rsidRDefault="00B8754C">
          <w:pPr>
            <w:spacing w:after="0" w:line="240" w:lineRule="auto"/>
          </w:pPr>
        </w:p>
      </w:tc>
      <w:tc>
        <w:tcPr>
          <w:tcW w:w="178" w:type="dxa"/>
        </w:tcPr>
        <w:p w14:paraId="222F32A3" w14:textId="77777777" w:rsidR="00B8754C" w:rsidRDefault="00B8754C">
          <w:pPr>
            <w:pStyle w:val="EmptyCellLayoutStyle"/>
            <w:spacing w:after="0" w:line="240" w:lineRule="auto"/>
          </w:pPr>
        </w:p>
      </w:tc>
    </w:tr>
    <w:tr w:rsidR="00B8754C" w14:paraId="4AC2EF64" w14:textId="77777777">
      <w:tc>
        <w:tcPr>
          <w:tcW w:w="24" w:type="dxa"/>
        </w:tcPr>
        <w:p w14:paraId="7A8115C2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0670" w:type="dxa"/>
        </w:tcPr>
        <w:p w14:paraId="452CB03B" w14:textId="77777777" w:rsidR="00B8754C" w:rsidRDefault="00B8754C">
          <w:pPr>
            <w:pStyle w:val="EmptyCellLayoutStyle"/>
            <w:spacing w:after="0" w:line="240" w:lineRule="auto"/>
          </w:pPr>
        </w:p>
      </w:tc>
      <w:tc>
        <w:tcPr>
          <w:tcW w:w="178" w:type="dxa"/>
        </w:tcPr>
        <w:p w14:paraId="5E71B1E8" w14:textId="77777777" w:rsidR="00B8754C" w:rsidRDefault="00B8754C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616059229">
    <w:abstractNumId w:val="0"/>
  </w:num>
  <w:num w:numId="2" w16cid:durableId="1156141889">
    <w:abstractNumId w:val="1"/>
  </w:num>
  <w:num w:numId="3" w16cid:durableId="2039038361">
    <w:abstractNumId w:val="2"/>
  </w:num>
  <w:num w:numId="4" w16cid:durableId="392654791">
    <w:abstractNumId w:val="3"/>
  </w:num>
  <w:num w:numId="5" w16cid:durableId="39014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54C"/>
    <w:rsid w:val="00242DA5"/>
    <w:rsid w:val="00291650"/>
    <w:rsid w:val="00377D16"/>
    <w:rsid w:val="004A7C6C"/>
    <w:rsid w:val="004C43B7"/>
    <w:rsid w:val="00745295"/>
    <w:rsid w:val="0077082E"/>
    <w:rsid w:val="0080669E"/>
    <w:rsid w:val="00835BE8"/>
    <w:rsid w:val="008E4FC8"/>
    <w:rsid w:val="00906212"/>
    <w:rsid w:val="00B8754C"/>
    <w:rsid w:val="00C24A29"/>
    <w:rsid w:val="00D17004"/>
    <w:rsid w:val="00E7473F"/>
    <w:rsid w:val="00F12274"/>
    <w:rsid w:val="00F8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4117"/>
  <w15:docId w15:val="{0F0A5F95-0C10-42B4-8D41-B4131DD4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ProfileInConstituentTab</dc:title>
  <dc:creator/>
  <dc:description/>
  <cp:lastModifiedBy>Ryo Seah</cp:lastModifiedBy>
  <cp:revision>7</cp:revision>
  <dcterms:created xsi:type="dcterms:W3CDTF">2025-04-25T03:26:00Z</dcterms:created>
  <dcterms:modified xsi:type="dcterms:W3CDTF">2025-07-16T08:38:00Z</dcterms:modified>
</cp:coreProperties>
</file>